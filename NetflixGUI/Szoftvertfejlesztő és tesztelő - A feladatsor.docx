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84BF7" w14:textId="4E787BD2" w:rsidR="009513C1" w:rsidRPr="00737B4D" w:rsidRDefault="00737B4D" w:rsidP="00F92C5A">
      <w:pPr>
        <w:pStyle w:val="Listaszerbekezds"/>
        <w:numPr>
          <w:ilvl w:val="0"/>
          <w:numId w:val="7"/>
        </w:numPr>
        <w:spacing w:after="240"/>
        <w:ind w:left="567" w:hanging="567"/>
        <w:jc w:val="both"/>
        <w:rPr>
          <w:b/>
          <w:i/>
          <w:sz w:val="36"/>
          <w:szCs w:val="36"/>
        </w:rPr>
      </w:pPr>
      <w:r w:rsidRPr="00737B4D">
        <w:rPr>
          <w:b/>
          <w:i/>
          <w:sz w:val="36"/>
          <w:szCs w:val="36"/>
        </w:rPr>
        <w:t>Grafikus és konzolos részt egyaránt tartalmazó asztali alkalmazás fejlesztése</w:t>
      </w:r>
    </w:p>
    <w:p w14:paraId="6C828C46" w14:textId="77777777" w:rsidR="00A60802" w:rsidRDefault="00737B4D" w:rsidP="00F92C5A">
      <w:pPr>
        <w:ind w:left="567"/>
        <w:jc w:val="both"/>
      </w:pPr>
      <w:r>
        <w:t xml:space="preserve">A feladat megoldása során vegye figyelembe a következőket: </w:t>
      </w:r>
    </w:p>
    <w:p w14:paraId="6F823E89" w14:textId="77777777" w:rsidR="00A60802" w:rsidRDefault="00737B4D" w:rsidP="00F92C5A">
      <w:pPr>
        <w:pStyle w:val="Listaszerbekezds"/>
        <w:numPr>
          <w:ilvl w:val="0"/>
          <w:numId w:val="8"/>
        </w:numPr>
        <w:jc w:val="both"/>
      </w:pPr>
      <w:r>
        <w:t>A képernyőre írást igénylő részfeladatok eredményének megjelenítése előtt írja a képernyőre a feladat sorszámát (például: 3. feladat:)!</w:t>
      </w:r>
    </w:p>
    <w:p w14:paraId="7E9235B8" w14:textId="77777777" w:rsidR="00A60802" w:rsidRDefault="00737B4D" w:rsidP="00F92C5A">
      <w:pPr>
        <w:pStyle w:val="Listaszerbekezds"/>
        <w:numPr>
          <w:ilvl w:val="0"/>
          <w:numId w:val="8"/>
        </w:numPr>
        <w:jc w:val="both"/>
      </w:pPr>
      <w:r>
        <w:t>Az egyes feladatokban a kiírásokat a minta szerint készítse el!</w:t>
      </w:r>
    </w:p>
    <w:p w14:paraId="0E598C25" w14:textId="77777777" w:rsidR="00A60802" w:rsidRDefault="00737B4D" w:rsidP="00F92C5A">
      <w:pPr>
        <w:pStyle w:val="Listaszerbekezds"/>
        <w:numPr>
          <w:ilvl w:val="0"/>
          <w:numId w:val="8"/>
        </w:numPr>
        <w:jc w:val="both"/>
      </w:pPr>
      <w:r>
        <w:t>Az ékezetmentes azonosítók és kiírások is elfogadottak.</w:t>
      </w:r>
    </w:p>
    <w:p w14:paraId="2664FBA5" w14:textId="77777777" w:rsidR="00A60802" w:rsidRDefault="00737B4D" w:rsidP="00F92C5A">
      <w:pPr>
        <w:pStyle w:val="Listaszerbekezds"/>
        <w:numPr>
          <w:ilvl w:val="0"/>
          <w:numId w:val="8"/>
        </w:numPr>
        <w:jc w:val="both"/>
      </w:pPr>
      <w:r>
        <w:t>Az azonosítókat kis- és nagybetűkkel is kezdheti.</w:t>
      </w:r>
    </w:p>
    <w:p w14:paraId="02EAC7F4" w14:textId="77777777" w:rsidR="00A60802" w:rsidRDefault="00737B4D" w:rsidP="00F92C5A">
      <w:pPr>
        <w:pStyle w:val="Listaszerbekezds"/>
        <w:numPr>
          <w:ilvl w:val="0"/>
          <w:numId w:val="8"/>
        </w:numPr>
        <w:jc w:val="both"/>
      </w:pPr>
      <w:r>
        <w:t>A program megírásakor az állományban lévő adatok helyes szerkezetét nem kell ellenőriznie, feltételezheti, hogy a rendelkezésre álló adatok a leírtaknak megfelelnek.</w:t>
      </w:r>
    </w:p>
    <w:p w14:paraId="2B305F0D" w14:textId="77777777" w:rsidR="003B06CE" w:rsidRDefault="00737B4D" w:rsidP="00F92C5A">
      <w:pPr>
        <w:pStyle w:val="Listaszerbekezds"/>
        <w:numPr>
          <w:ilvl w:val="0"/>
          <w:numId w:val="8"/>
        </w:numPr>
        <w:jc w:val="both"/>
      </w:pPr>
      <w:r>
        <w:t xml:space="preserve">A megoldását úgy készítse el, hogy az azonos szerkezetű, de tetszőleges bemeneti </w:t>
      </w:r>
    </w:p>
    <w:p w14:paraId="5B869639" w14:textId="471C7E91" w:rsidR="00737B4D" w:rsidRDefault="00737B4D" w:rsidP="00F92C5A">
      <w:pPr>
        <w:pStyle w:val="Listaszerbekezds"/>
        <w:numPr>
          <w:ilvl w:val="0"/>
          <w:numId w:val="8"/>
        </w:numPr>
        <w:jc w:val="both"/>
      </w:pPr>
      <w:r>
        <w:t>adatok mellett is helyes eredményt adjon!</w:t>
      </w:r>
    </w:p>
    <w:p w14:paraId="4B5F0710" w14:textId="3E788FBE" w:rsidR="009513C1" w:rsidRDefault="009513C1" w:rsidP="00F92C5A">
      <w:pPr>
        <w:jc w:val="both"/>
        <w:rPr>
          <w:b/>
          <w:i/>
          <w:sz w:val="36"/>
          <w:szCs w:val="36"/>
        </w:rPr>
      </w:pPr>
    </w:p>
    <w:p w14:paraId="74A84A2D" w14:textId="5722F229" w:rsidR="00A90F8F" w:rsidRPr="006244B2" w:rsidRDefault="00437328" w:rsidP="006244B2">
      <w:pPr>
        <w:pStyle w:val="Listaszerbekezds"/>
        <w:numPr>
          <w:ilvl w:val="0"/>
          <w:numId w:val="22"/>
        </w:numPr>
        <w:jc w:val="center"/>
        <w:rPr>
          <w:b/>
          <w:sz w:val="36"/>
        </w:rPr>
      </w:pPr>
      <w:r w:rsidRPr="006244B2">
        <w:rPr>
          <w:b/>
          <w:sz w:val="36"/>
        </w:rPr>
        <w:t xml:space="preserve">Netflix </w:t>
      </w:r>
      <w:r w:rsidR="00064292" w:rsidRPr="006244B2">
        <w:rPr>
          <w:b/>
          <w:sz w:val="36"/>
        </w:rPr>
        <w:t>Filmek</w:t>
      </w:r>
      <w:r w:rsidR="00E4421D" w:rsidRPr="006244B2">
        <w:rPr>
          <w:b/>
          <w:sz w:val="36"/>
        </w:rPr>
        <w:t xml:space="preserve"> </w:t>
      </w:r>
      <w:r w:rsidR="00E4421D" w:rsidRPr="006244B2">
        <w:rPr>
          <w:i/>
          <w:sz w:val="28"/>
        </w:rPr>
        <w:t>(konzolos alkalmazás)</w:t>
      </w:r>
    </w:p>
    <w:p w14:paraId="77329023" w14:textId="77777777" w:rsidR="00A90F8F" w:rsidRDefault="00A90F8F" w:rsidP="00A90F8F"/>
    <w:p w14:paraId="01131E9B" w14:textId="0FEADDF8" w:rsidR="00A90F8F" w:rsidRDefault="00A90F8F" w:rsidP="00A90F8F">
      <w:pPr>
        <w:spacing w:after="120"/>
      </w:pPr>
      <w:r>
        <w:t xml:space="preserve">A </w:t>
      </w:r>
      <w:r w:rsidR="00437328" w:rsidRPr="002F4A66">
        <w:rPr>
          <w:i/>
          <w:iCs/>
        </w:rPr>
        <w:t>netflix_movies.csv</w:t>
      </w:r>
      <w:r>
        <w:t xml:space="preserve"> fájl </w:t>
      </w:r>
      <w:r w:rsidR="00437328">
        <w:t>néhány Netflixe</w:t>
      </w:r>
      <w:r w:rsidR="00064292">
        <w:t>n is megtalálható film</w:t>
      </w:r>
      <w:r w:rsidR="00437328">
        <w:t xml:space="preserve"> </w:t>
      </w:r>
      <w:r>
        <w:t xml:space="preserve">adatait rögzíti. Egy sorban </w:t>
      </w:r>
      <w:r w:rsidR="00437328">
        <w:t>pontosvesszővel</w:t>
      </w:r>
      <w:r>
        <w:t xml:space="preserve"> elválasztva </w:t>
      </w:r>
      <w:r w:rsidR="00437328">
        <w:t>6</w:t>
      </w:r>
      <w:r>
        <w:t xml:space="preserve"> adat található az alábbi sorrendben.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4813"/>
      </w:tblGrid>
      <w:tr w:rsidR="00437328" w14:paraId="3A6080E5" w14:textId="77777777" w:rsidTr="00437328">
        <w:tc>
          <w:tcPr>
            <w:tcW w:w="2263" w:type="dxa"/>
          </w:tcPr>
          <w:p w14:paraId="2CAEA7B0" w14:textId="740C011C" w:rsidR="00437328" w:rsidRDefault="00437328" w:rsidP="00A90F8F">
            <w:pPr>
              <w:spacing w:after="120"/>
            </w:pPr>
            <w:r>
              <w:t>azon</w:t>
            </w:r>
          </w:p>
        </w:tc>
        <w:tc>
          <w:tcPr>
            <w:tcW w:w="2552" w:type="dxa"/>
          </w:tcPr>
          <w:p w14:paraId="4363D68A" w14:textId="3C1DDF0C" w:rsidR="00437328" w:rsidRDefault="00437328" w:rsidP="00A90F8F">
            <w:pPr>
              <w:spacing w:after="120"/>
            </w:pPr>
            <w:r>
              <w:t>egész szám</w:t>
            </w:r>
          </w:p>
        </w:tc>
        <w:tc>
          <w:tcPr>
            <w:tcW w:w="4813" w:type="dxa"/>
          </w:tcPr>
          <w:p w14:paraId="682A5089" w14:textId="0BED0807" w:rsidR="00437328" w:rsidRDefault="00437328" w:rsidP="00A90F8F">
            <w:pPr>
              <w:spacing w:after="120"/>
            </w:pPr>
            <w:r>
              <w:t xml:space="preserve">a </w:t>
            </w:r>
            <w:r w:rsidR="00064292">
              <w:t>film</w:t>
            </w:r>
            <w:r>
              <w:t xml:space="preserve"> azonosítója</w:t>
            </w:r>
          </w:p>
        </w:tc>
      </w:tr>
      <w:tr w:rsidR="00437328" w14:paraId="00727256" w14:textId="77777777" w:rsidTr="00437328">
        <w:tc>
          <w:tcPr>
            <w:tcW w:w="2263" w:type="dxa"/>
          </w:tcPr>
          <w:p w14:paraId="233DA4F7" w14:textId="56327A67" w:rsidR="00437328" w:rsidRDefault="00437328" w:rsidP="00A90F8F">
            <w:pPr>
              <w:spacing w:after="120"/>
            </w:pPr>
            <w:r>
              <w:t>cím</w:t>
            </w:r>
          </w:p>
        </w:tc>
        <w:tc>
          <w:tcPr>
            <w:tcW w:w="2552" w:type="dxa"/>
          </w:tcPr>
          <w:p w14:paraId="0EEE4E0F" w14:textId="4137007B" w:rsidR="00437328" w:rsidRDefault="00437328" w:rsidP="00A90F8F">
            <w:pPr>
              <w:spacing w:after="120"/>
            </w:pPr>
            <w:r>
              <w:t>szöveg</w:t>
            </w:r>
          </w:p>
        </w:tc>
        <w:tc>
          <w:tcPr>
            <w:tcW w:w="4813" w:type="dxa"/>
          </w:tcPr>
          <w:p w14:paraId="67353D02" w14:textId="44DAF3F9" w:rsidR="00437328" w:rsidRDefault="00437328" w:rsidP="00A90F8F">
            <w:pPr>
              <w:spacing w:after="120"/>
            </w:pPr>
            <w:r>
              <w:t xml:space="preserve">a </w:t>
            </w:r>
            <w:r w:rsidR="00064292">
              <w:t xml:space="preserve">film </w:t>
            </w:r>
            <w:r>
              <w:t>címe</w:t>
            </w:r>
          </w:p>
        </w:tc>
      </w:tr>
      <w:tr w:rsidR="00437328" w14:paraId="5388C281" w14:textId="77777777" w:rsidTr="00437328">
        <w:tc>
          <w:tcPr>
            <w:tcW w:w="2263" w:type="dxa"/>
          </w:tcPr>
          <w:p w14:paraId="41990357" w14:textId="06304644" w:rsidR="00437328" w:rsidRDefault="00437328" w:rsidP="00A90F8F">
            <w:pPr>
              <w:spacing w:after="120"/>
            </w:pPr>
            <w:r>
              <w:t>rendezo</w:t>
            </w:r>
          </w:p>
        </w:tc>
        <w:tc>
          <w:tcPr>
            <w:tcW w:w="2552" w:type="dxa"/>
          </w:tcPr>
          <w:p w14:paraId="2621FFFE" w14:textId="3573F48A" w:rsidR="00437328" w:rsidRDefault="00437328" w:rsidP="00A90F8F">
            <w:pPr>
              <w:spacing w:after="120"/>
            </w:pPr>
            <w:r>
              <w:t>szöveg</w:t>
            </w:r>
          </w:p>
        </w:tc>
        <w:tc>
          <w:tcPr>
            <w:tcW w:w="4813" w:type="dxa"/>
          </w:tcPr>
          <w:p w14:paraId="01667AFC" w14:textId="28CEB732" w:rsidR="00437328" w:rsidRDefault="00437328" w:rsidP="00A90F8F">
            <w:pPr>
              <w:spacing w:after="120"/>
            </w:pPr>
            <w:r>
              <w:t xml:space="preserve">a </w:t>
            </w:r>
            <w:r w:rsidR="00064292">
              <w:t xml:space="preserve">film </w:t>
            </w:r>
            <w:r>
              <w:t>rendezője</w:t>
            </w:r>
          </w:p>
        </w:tc>
      </w:tr>
      <w:tr w:rsidR="00437328" w14:paraId="370DEEC4" w14:textId="77777777" w:rsidTr="00437328">
        <w:tc>
          <w:tcPr>
            <w:tcW w:w="2263" w:type="dxa"/>
          </w:tcPr>
          <w:p w14:paraId="409AA81B" w14:textId="28732CF5" w:rsidR="00437328" w:rsidRDefault="00437328" w:rsidP="00A90F8F">
            <w:pPr>
              <w:spacing w:after="120"/>
            </w:pPr>
            <w:r>
              <w:t>hozzadas_datum</w:t>
            </w:r>
          </w:p>
        </w:tc>
        <w:tc>
          <w:tcPr>
            <w:tcW w:w="2552" w:type="dxa"/>
          </w:tcPr>
          <w:p w14:paraId="082FDF91" w14:textId="0F898996" w:rsidR="00437328" w:rsidRDefault="00437328" w:rsidP="00A90F8F">
            <w:pPr>
              <w:spacing w:after="120"/>
            </w:pPr>
            <w:r>
              <w:t>dátum  (éééé.hh.nn)</w:t>
            </w:r>
          </w:p>
        </w:tc>
        <w:tc>
          <w:tcPr>
            <w:tcW w:w="4813" w:type="dxa"/>
          </w:tcPr>
          <w:p w14:paraId="2FA0634B" w14:textId="0753BCB8" w:rsidR="00437328" w:rsidRDefault="00437328" w:rsidP="00A90F8F">
            <w:pPr>
              <w:spacing w:after="120"/>
            </w:pPr>
            <w:r>
              <w:t xml:space="preserve">a </w:t>
            </w:r>
            <w:r w:rsidR="00064292">
              <w:t>film</w:t>
            </w:r>
            <w:r>
              <w:t xml:space="preserve"> felkerülésének dátuma a platformra</w:t>
            </w:r>
          </w:p>
        </w:tc>
      </w:tr>
      <w:tr w:rsidR="00437328" w14:paraId="79BD3B26" w14:textId="77777777" w:rsidTr="00437328">
        <w:tc>
          <w:tcPr>
            <w:tcW w:w="2263" w:type="dxa"/>
          </w:tcPr>
          <w:p w14:paraId="2A609784" w14:textId="3B3F540A" w:rsidR="00437328" w:rsidRDefault="00437328" w:rsidP="00A90F8F">
            <w:pPr>
              <w:spacing w:after="120"/>
            </w:pPr>
            <w:r>
              <w:t>ertekeles</w:t>
            </w:r>
          </w:p>
        </w:tc>
        <w:tc>
          <w:tcPr>
            <w:tcW w:w="2552" w:type="dxa"/>
          </w:tcPr>
          <w:p w14:paraId="56A15BF9" w14:textId="02918883" w:rsidR="00437328" w:rsidRDefault="00437328" w:rsidP="00A90F8F">
            <w:pPr>
              <w:spacing w:after="120"/>
            </w:pPr>
            <w:r>
              <w:t>valós szám</w:t>
            </w:r>
          </w:p>
        </w:tc>
        <w:tc>
          <w:tcPr>
            <w:tcW w:w="4813" w:type="dxa"/>
          </w:tcPr>
          <w:p w14:paraId="07524211" w14:textId="4A8F1B1D" w:rsidR="00437328" w:rsidRDefault="00437328" w:rsidP="00A90F8F">
            <w:pPr>
              <w:spacing w:after="120"/>
            </w:pPr>
            <w:r>
              <w:t>a felhasználók értékelése</w:t>
            </w:r>
          </w:p>
        </w:tc>
      </w:tr>
      <w:tr w:rsidR="00437328" w14:paraId="4599006B" w14:textId="77777777" w:rsidTr="00437328">
        <w:tc>
          <w:tcPr>
            <w:tcW w:w="2263" w:type="dxa"/>
          </w:tcPr>
          <w:p w14:paraId="2C8DA9B9" w14:textId="639029BF" w:rsidR="00437328" w:rsidRDefault="00437328" w:rsidP="00A90F8F">
            <w:pPr>
              <w:spacing w:after="120"/>
            </w:pPr>
            <w:r>
              <w:t>nyelv</w:t>
            </w:r>
          </w:p>
        </w:tc>
        <w:tc>
          <w:tcPr>
            <w:tcW w:w="2552" w:type="dxa"/>
          </w:tcPr>
          <w:p w14:paraId="51B4F3D9" w14:textId="4A954044" w:rsidR="00437328" w:rsidRDefault="00437328" w:rsidP="00A90F8F">
            <w:pPr>
              <w:spacing w:after="120"/>
            </w:pPr>
            <w:r>
              <w:t>szöveg</w:t>
            </w:r>
          </w:p>
        </w:tc>
        <w:tc>
          <w:tcPr>
            <w:tcW w:w="4813" w:type="dxa"/>
          </w:tcPr>
          <w:p w14:paraId="25FBBD46" w14:textId="1BF1F4F7" w:rsidR="00437328" w:rsidRDefault="00437328" w:rsidP="00A90F8F">
            <w:pPr>
              <w:spacing w:after="120"/>
            </w:pPr>
            <w:r>
              <w:t xml:space="preserve">a </w:t>
            </w:r>
            <w:r w:rsidR="00064292">
              <w:t>film</w:t>
            </w:r>
            <w:r>
              <w:t xml:space="preserve"> nyelve</w:t>
            </w:r>
          </w:p>
        </w:tc>
      </w:tr>
    </w:tbl>
    <w:p w14:paraId="717D6AB5" w14:textId="77777777" w:rsidR="00437328" w:rsidRDefault="00437328" w:rsidP="00A90F8F">
      <w:pPr>
        <w:spacing w:after="120"/>
      </w:pPr>
    </w:p>
    <w:p w14:paraId="26AD3384" w14:textId="77777777" w:rsidR="002F4A66" w:rsidRDefault="00A90F8F" w:rsidP="00A90F8F">
      <w:pPr>
        <w:pStyle w:val="Listaszerbekezds"/>
        <w:widowControl/>
        <w:numPr>
          <w:ilvl w:val="0"/>
          <w:numId w:val="13"/>
        </w:numPr>
        <w:suppressAutoHyphens w:val="0"/>
        <w:spacing w:before="240"/>
        <w:ind w:left="0" w:hanging="425"/>
        <w:contextualSpacing w:val="0"/>
      </w:pPr>
      <w:r>
        <w:t>Készítsen programot, amely az</w:t>
      </w:r>
      <w:r w:rsidR="002F4A66">
        <w:t xml:space="preserve"> </w:t>
      </w:r>
      <w:r w:rsidR="002F4A66" w:rsidRPr="002F4A66">
        <w:rPr>
          <w:i/>
          <w:iCs/>
        </w:rPr>
        <w:t>netflix_movies.csv</w:t>
      </w:r>
      <w:r>
        <w:t xml:space="preserve"> állomány adatait felhasználva az alábbi kérdésekre válaszol! A program forráskódját mentse </w:t>
      </w:r>
      <w:r w:rsidR="002F4A66">
        <w:rPr>
          <w:i/>
        </w:rPr>
        <w:t>Netflix_Sajat_Nev</w:t>
      </w:r>
      <w:r>
        <w:t xml:space="preserve"> néven</w:t>
      </w:r>
      <w:r w:rsidR="002F4A66">
        <w:t xml:space="preserve"> (ahol a Sajat_Nev helyére a saját nevét írja)</w:t>
      </w:r>
      <w:r>
        <w:t>!</w:t>
      </w:r>
    </w:p>
    <w:p w14:paraId="305923B3" w14:textId="198F496B" w:rsidR="00A90F8F" w:rsidRDefault="00A90F8F" w:rsidP="00A90F8F">
      <w:pPr>
        <w:pStyle w:val="Listaszerbekezds"/>
        <w:widowControl/>
        <w:numPr>
          <w:ilvl w:val="0"/>
          <w:numId w:val="13"/>
        </w:numPr>
        <w:suppressAutoHyphens w:val="0"/>
        <w:spacing w:before="240"/>
        <w:ind w:left="0" w:hanging="425"/>
        <w:contextualSpacing w:val="0"/>
      </w:pPr>
      <w:r>
        <w:t xml:space="preserve">Olvassa be és tárolja el az </w:t>
      </w:r>
      <w:r w:rsidR="002F4A66" w:rsidRPr="002F4A66">
        <w:rPr>
          <w:i/>
          <w:iCs/>
        </w:rPr>
        <w:t>netflix_movies.csv</w:t>
      </w:r>
      <w:r>
        <w:t xml:space="preserve"> fájl tartalmát egy arra alkalmas, megfelelő adatszerkezetben!</w:t>
      </w:r>
      <w:r w:rsidR="001F5AC0">
        <w:t xml:space="preserve"> A fájl első sora a mezőneveket tartalmazza.</w:t>
      </w:r>
    </w:p>
    <w:p w14:paraId="3B5B0B32" w14:textId="7207F027" w:rsidR="00A90F8F" w:rsidRDefault="00A90F8F" w:rsidP="004A3F37">
      <w:pPr>
        <w:pStyle w:val="Listaszerbekezds"/>
        <w:widowControl/>
        <w:numPr>
          <w:ilvl w:val="0"/>
          <w:numId w:val="13"/>
        </w:numPr>
        <w:suppressAutoHyphens w:val="0"/>
        <w:spacing w:before="120"/>
        <w:ind w:left="0" w:hanging="425"/>
        <w:contextualSpacing w:val="0"/>
      </w:pPr>
      <w:r>
        <w:t xml:space="preserve">Adja meg, hogy </w:t>
      </w:r>
      <w:r w:rsidR="002F4A66">
        <w:t>hány adatsort tartalmaz a forrásfájl.</w:t>
      </w:r>
    </w:p>
    <w:p w14:paraId="2EC94F70" w14:textId="35665BEF" w:rsidR="00A90F8F" w:rsidRDefault="00A90F8F" w:rsidP="00A90F8F">
      <w:pPr>
        <w:pStyle w:val="Listaszerbekezds"/>
        <w:widowControl/>
        <w:numPr>
          <w:ilvl w:val="0"/>
          <w:numId w:val="13"/>
        </w:numPr>
        <w:suppressAutoHyphens w:val="0"/>
        <w:spacing w:before="120"/>
        <w:ind w:left="0" w:hanging="425"/>
        <w:contextualSpacing w:val="0"/>
      </w:pPr>
      <w:r>
        <w:t>Készítsen statisztikát, és írja ki a képernyőre</w:t>
      </w:r>
      <w:r w:rsidR="004A3F37">
        <w:t xml:space="preserve">, hogy nyelvenként hány sorozat található a forrásfájlban. </w:t>
      </w:r>
      <w:r>
        <w:t>A kiírásban a</w:t>
      </w:r>
      <w:r w:rsidR="004A3F37">
        <w:t xml:space="preserve"> nyelvek</w:t>
      </w:r>
      <w:r>
        <w:t xml:space="preserve"> sorrendje tetszőleges lehet.</w:t>
      </w:r>
    </w:p>
    <w:p w14:paraId="7BF94018" w14:textId="58344EAA" w:rsidR="00A90F8F" w:rsidRDefault="00A90F8F" w:rsidP="00A90F8F">
      <w:pPr>
        <w:pStyle w:val="Listaszerbekezds"/>
        <w:widowControl/>
        <w:numPr>
          <w:ilvl w:val="0"/>
          <w:numId w:val="13"/>
        </w:numPr>
        <w:suppressAutoHyphens w:val="0"/>
        <w:spacing w:before="120"/>
        <w:ind w:left="0" w:hanging="425"/>
        <w:contextualSpacing w:val="0"/>
      </w:pPr>
      <w:r>
        <w:t xml:space="preserve">Határozza meg, </w:t>
      </w:r>
      <w:r w:rsidR="004A3F37">
        <w:t xml:space="preserve">hogy mekkora az értékelések átlaga azoknál a </w:t>
      </w:r>
      <w:r w:rsidR="00AB6977">
        <w:t>filmeknél</w:t>
      </w:r>
      <w:r w:rsidR="004A3F37">
        <w:t>, ahol nincs feltüntetve rendező. Az eredményt két tizedesjegyre kerekítve adja meg!</w:t>
      </w:r>
    </w:p>
    <w:p w14:paraId="00CC1225" w14:textId="4887659C" w:rsidR="00844C97" w:rsidRDefault="00A90F8F" w:rsidP="00C01FE8">
      <w:pPr>
        <w:pStyle w:val="Listaszerbekezds"/>
        <w:widowControl/>
        <w:numPr>
          <w:ilvl w:val="0"/>
          <w:numId w:val="13"/>
        </w:numPr>
        <w:suppressAutoHyphens w:val="0"/>
        <w:spacing w:before="120"/>
        <w:ind w:left="0" w:hanging="425"/>
        <w:contextualSpacing w:val="0"/>
      </w:pPr>
      <w:r>
        <w:t xml:space="preserve">Kérjen be a felhasználótól egy </w:t>
      </w:r>
      <w:r w:rsidR="004A3F37">
        <w:t>évszámot</w:t>
      </w:r>
      <w:r>
        <w:t>!</w:t>
      </w:r>
      <w:r w:rsidR="004A3F37">
        <w:t xml:space="preserve"> Szűrje le, hogy melyek voltak azok a </w:t>
      </w:r>
      <w:r w:rsidR="001F5AC0">
        <w:t>filmek</w:t>
      </w:r>
      <w:r w:rsidR="004A3F37">
        <w:t xml:space="preserve">, amelyek a bekért évben legalább </w:t>
      </w:r>
      <w:r w:rsidR="00B51318">
        <w:t>8-as</w:t>
      </w:r>
      <w:r w:rsidR="004A3F37">
        <w:t xml:space="preserve"> értékelést kaptak.</w:t>
      </w:r>
      <w:r w:rsidR="004A3F37">
        <w:br/>
      </w:r>
      <w:r>
        <w:t xml:space="preserve">Készítsen egy </w:t>
      </w:r>
      <w:r w:rsidRPr="00844C97">
        <w:rPr>
          <w:i/>
          <w:iCs/>
        </w:rPr>
        <w:t>X_</w:t>
      </w:r>
      <w:r w:rsidR="004A3F37" w:rsidRPr="00844C97">
        <w:rPr>
          <w:i/>
          <w:iCs/>
        </w:rPr>
        <w:t>legjobb</w:t>
      </w:r>
      <w:r w:rsidRPr="00844C97">
        <w:rPr>
          <w:i/>
          <w:iCs/>
        </w:rPr>
        <w:t>.</w:t>
      </w:r>
      <w:r w:rsidR="004A3F37" w:rsidRPr="00844C97">
        <w:rPr>
          <w:i/>
          <w:iCs/>
        </w:rPr>
        <w:t>csv</w:t>
      </w:r>
      <w:r>
        <w:t xml:space="preserve"> állományt, amelybe</w:t>
      </w:r>
      <w:r w:rsidR="004A3F37">
        <w:t xml:space="preserve"> a szűrt rekordokat íratja ki</w:t>
      </w:r>
      <w:r>
        <w:t>! (</w:t>
      </w:r>
      <w:r w:rsidRPr="00844C97">
        <w:rPr>
          <w:i/>
        </w:rPr>
        <w:t xml:space="preserve">Az X helyére az </w:t>
      </w:r>
      <w:r w:rsidR="00844C97" w:rsidRPr="00844C97">
        <w:rPr>
          <w:i/>
        </w:rPr>
        <w:t xml:space="preserve">évszám </w:t>
      </w:r>
      <w:r w:rsidRPr="00844C97">
        <w:rPr>
          <w:i/>
        </w:rPr>
        <w:t>kerüljön</w:t>
      </w:r>
      <w:r w:rsidR="001F5AC0">
        <w:rPr>
          <w:i/>
        </w:rPr>
        <w:t>.</w:t>
      </w:r>
      <w:r>
        <w:t>)</w:t>
      </w:r>
      <w:r w:rsidR="001F5AC0">
        <w:t xml:space="preserve"> </w:t>
      </w:r>
      <w:r>
        <w:t xml:space="preserve">A fájlba soronként </w:t>
      </w:r>
      <w:r w:rsidR="00844C97">
        <w:t>pontosvesszővel</w:t>
      </w:r>
      <w:r>
        <w:t xml:space="preserve"> </w:t>
      </w:r>
      <w:r w:rsidR="00844C97">
        <w:t xml:space="preserve">elválasztva, hasonló módon írja ki a szűrt rekordokat, mint azt a </w:t>
      </w:r>
      <w:r w:rsidR="00844C97" w:rsidRPr="002F4A66">
        <w:rPr>
          <w:i/>
          <w:iCs/>
        </w:rPr>
        <w:t>netflix_movies.csv</w:t>
      </w:r>
      <w:r w:rsidR="00844C97">
        <w:rPr>
          <w:i/>
          <w:iCs/>
        </w:rPr>
        <w:t xml:space="preserve"> </w:t>
      </w:r>
      <w:r w:rsidR="00844C97">
        <w:t xml:space="preserve"> fájlt is tartalmazza.</w:t>
      </w:r>
      <w:r w:rsidR="001F5AC0">
        <w:br/>
        <w:t>Ha a beírt évhez nem tartozik egyetlen rekord sem, akkor ne hozzon létre új fájlt a program, hanem írja a képernyőre a „</w:t>
      </w:r>
      <w:r w:rsidR="001F5AC0" w:rsidRPr="001F5AC0">
        <w:rPr>
          <w:i/>
          <w:iCs/>
        </w:rPr>
        <w:t>A beírt évhez nem tartozik egyetlen film sem!</w:t>
      </w:r>
      <w:r w:rsidR="001F5AC0">
        <w:t>” üzenetet.</w:t>
      </w:r>
    </w:p>
    <w:p w14:paraId="33235801" w14:textId="77777777" w:rsidR="00844C97" w:rsidRDefault="00844C97">
      <w:pPr>
        <w:widowControl/>
        <w:suppressAutoHyphens w:val="0"/>
        <w:rPr>
          <w:rFonts w:cs="Mangal"/>
          <w:szCs w:val="21"/>
        </w:rPr>
      </w:pPr>
      <w:r>
        <w:br w:type="page"/>
      </w:r>
    </w:p>
    <w:p w14:paraId="2FE0C53F" w14:textId="77777777" w:rsidR="00A90F8F" w:rsidRPr="006C5637" w:rsidRDefault="00A90F8F" w:rsidP="00A90F8F">
      <w:pPr>
        <w:spacing w:before="120" w:after="120"/>
        <w:rPr>
          <w:b/>
        </w:rPr>
      </w:pPr>
      <w:r w:rsidRPr="006C5637">
        <w:rPr>
          <w:b/>
        </w:rPr>
        <w:lastRenderedPageBreak/>
        <w:t>Minta a szöveges kimenetek kialakításához:</w:t>
      </w:r>
    </w:p>
    <w:p w14:paraId="38094FEE" w14:textId="77777777" w:rsidR="00A07D88" w:rsidRDefault="00A07D88" w:rsidP="00A07D88">
      <w:pPr>
        <w:shd w:val="pct12" w:color="auto" w:fill="auto"/>
        <w:spacing w:after="60"/>
        <w:rPr>
          <w:rFonts w:ascii="Consolas" w:hAnsi="Consolas"/>
        </w:rPr>
      </w:pPr>
    </w:p>
    <w:p w14:paraId="40C19EFD" w14:textId="584C27DD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A07D88">
        <w:rPr>
          <w:rFonts w:ascii="Consolas" w:hAnsi="Consolas"/>
        </w:rPr>
        <w:t>2. Feladat: Fájl beolvasása...kész</w:t>
      </w:r>
    </w:p>
    <w:p w14:paraId="5EFD32F7" w14:textId="7CA23148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A07D88">
        <w:rPr>
          <w:rFonts w:ascii="Consolas" w:hAnsi="Consolas"/>
        </w:rPr>
        <w:t>3. Feladat: A forrásfájl 2820 adatsort tartalmaz</w:t>
      </w:r>
    </w:p>
    <w:p w14:paraId="32990C84" w14:textId="75499BDA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A07D88">
        <w:rPr>
          <w:rFonts w:ascii="Consolas" w:hAnsi="Consolas"/>
        </w:rPr>
        <w:t>4. Feladat:</w:t>
      </w:r>
    </w:p>
    <w:p w14:paraId="3481F52D" w14:textId="77777777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 w:rsidRPr="00A07D88">
        <w:rPr>
          <w:rFonts w:ascii="Consolas" w:hAnsi="Consolas"/>
        </w:rPr>
        <w:t xml:space="preserve">        en: 2713 db</w:t>
      </w:r>
    </w:p>
    <w:p w14:paraId="78A7954A" w14:textId="77777777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 w:rsidRPr="00A07D88">
        <w:rPr>
          <w:rFonts w:ascii="Consolas" w:hAnsi="Consolas"/>
        </w:rPr>
        <w:t xml:space="preserve">        de: 77 db</w:t>
      </w:r>
    </w:p>
    <w:p w14:paraId="50171ED5" w14:textId="77777777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 w:rsidRPr="00A07D88">
        <w:rPr>
          <w:rFonts w:ascii="Consolas" w:hAnsi="Consolas"/>
        </w:rPr>
        <w:t xml:space="preserve">        pl: 21 db</w:t>
      </w:r>
    </w:p>
    <w:p w14:paraId="2206C166" w14:textId="77777777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 w:rsidRPr="00A07D88">
        <w:rPr>
          <w:rFonts w:ascii="Consolas" w:hAnsi="Consolas"/>
        </w:rPr>
        <w:t xml:space="preserve">        hu: 6 db</w:t>
      </w:r>
    </w:p>
    <w:p w14:paraId="78362EBB" w14:textId="77777777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 w:rsidRPr="00A07D88">
        <w:rPr>
          <w:rFonts w:ascii="Consolas" w:hAnsi="Consolas"/>
        </w:rPr>
        <w:t xml:space="preserve">        ro: 3 db</w:t>
      </w:r>
    </w:p>
    <w:p w14:paraId="51ABC37A" w14:textId="23ECEE69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A07D88">
        <w:rPr>
          <w:rFonts w:ascii="Consolas" w:hAnsi="Consolas"/>
        </w:rPr>
        <w:t>5. Feladat: Rendező nélküli filmek átlagos értékelése: 6,77</w:t>
      </w:r>
    </w:p>
    <w:p w14:paraId="45770FCA" w14:textId="5383017E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A07D88">
        <w:rPr>
          <w:rFonts w:ascii="Consolas" w:hAnsi="Consolas"/>
        </w:rPr>
        <w:t>6. Feladat: Kérek egy évszámot: 2016</w:t>
      </w:r>
    </w:p>
    <w:p w14:paraId="5CFBD761" w14:textId="63DD2653" w:rsidR="00A90F8F" w:rsidRDefault="00A07D88" w:rsidP="00A07D88">
      <w:pPr>
        <w:shd w:val="pct12" w:color="auto" w:fill="auto"/>
        <w:spacing w:after="6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A07D88">
        <w:rPr>
          <w:rFonts w:ascii="Consolas" w:hAnsi="Consolas"/>
        </w:rPr>
        <w:t>Fájlba írás kész!</w:t>
      </w:r>
    </w:p>
    <w:p w14:paraId="4BF45D99" w14:textId="77777777" w:rsidR="00A07D88" w:rsidRPr="00A07D88" w:rsidRDefault="00A07D88" w:rsidP="00A07D88">
      <w:pPr>
        <w:shd w:val="pct12" w:color="auto" w:fill="auto"/>
        <w:spacing w:after="60"/>
        <w:rPr>
          <w:rFonts w:ascii="Consolas" w:hAnsi="Consolas"/>
        </w:rPr>
      </w:pPr>
    </w:p>
    <w:p w14:paraId="4482933F" w14:textId="77777777" w:rsidR="00A90F8F" w:rsidRDefault="00A90F8F" w:rsidP="00A90F8F">
      <w:pPr>
        <w:jc w:val="center"/>
      </w:pPr>
    </w:p>
    <w:p w14:paraId="5E2D8288" w14:textId="0D71158C" w:rsidR="00E4421D" w:rsidRDefault="00E4421D" w:rsidP="00E4421D">
      <w:pPr>
        <w:spacing w:before="120"/>
        <w:jc w:val="center"/>
        <w:rPr>
          <w:b/>
          <w:i/>
          <w:sz w:val="36"/>
          <w:szCs w:val="36"/>
        </w:rPr>
      </w:pPr>
    </w:p>
    <w:p w14:paraId="2A943201" w14:textId="77777777" w:rsidR="00A07D88" w:rsidRDefault="00A07D88" w:rsidP="00E4421D">
      <w:pPr>
        <w:spacing w:before="120"/>
        <w:jc w:val="center"/>
        <w:rPr>
          <w:b/>
          <w:i/>
          <w:sz w:val="36"/>
          <w:szCs w:val="36"/>
        </w:rPr>
      </w:pPr>
    </w:p>
    <w:p w14:paraId="6E8B78F4" w14:textId="77777777" w:rsidR="00E4421D" w:rsidRPr="00E4421D" w:rsidRDefault="00E4421D" w:rsidP="00E4421D">
      <w:pPr>
        <w:spacing w:before="120"/>
        <w:jc w:val="center"/>
        <w:rPr>
          <w:b/>
          <w:sz w:val="8"/>
        </w:rPr>
      </w:pPr>
    </w:p>
    <w:p w14:paraId="0D1EA529" w14:textId="02462AF4" w:rsidR="00364619" w:rsidRPr="006244B2" w:rsidRDefault="00E651E3" w:rsidP="006244B2">
      <w:pPr>
        <w:pStyle w:val="Listaszerbekezds"/>
        <w:numPr>
          <w:ilvl w:val="0"/>
          <w:numId w:val="22"/>
        </w:numPr>
        <w:jc w:val="center"/>
        <w:rPr>
          <w:b/>
          <w:sz w:val="36"/>
        </w:rPr>
      </w:pPr>
      <w:r w:rsidRPr="006244B2">
        <w:rPr>
          <w:b/>
          <w:sz w:val="36"/>
        </w:rPr>
        <w:t>Netflix</w:t>
      </w:r>
      <w:r w:rsidR="00364619" w:rsidRPr="006244B2">
        <w:rPr>
          <w:b/>
          <w:sz w:val="36"/>
        </w:rPr>
        <w:t xml:space="preserve"> </w:t>
      </w:r>
      <w:r w:rsidR="00445163" w:rsidRPr="006244B2">
        <w:rPr>
          <w:b/>
          <w:sz w:val="36"/>
        </w:rPr>
        <w:t>Filmek</w:t>
      </w:r>
      <w:r w:rsidRPr="006244B2">
        <w:rPr>
          <w:b/>
          <w:sz w:val="36"/>
        </w:rPr>
        <w:t xml:space="preserve"> </w:t>
      </w:r>
      <w:r w:rsidR="00E4421D" w:rsidRPr="006244B2">
        <w:rPr>
          <w:i/>
          <w:sz w:val="28"/>
        </w:rPr>
        <w:t>(grafikus alkalmazás)</w:t>
      </w:r>
    </w:p>
    <w:p w14:paraId="47B87298" w14:textId="7165B44A" w:rsidR="00364619" w:rsidRPr="00485F2F" w:rsidRDefault="00364619" w:rsidP="00364619">
      <w:pPr>
        <w:spacing w:after="120"/>
        <w:rPr>
          <w:sz w:val="12"/>
          <w:szCs w:val="12"/>
        </w:rPr>
      </w:pPr>
    </w:p>
    <w:p w14:paraId="0A110810" w14:textId="4F450B3F" w:rsidR="00364619" w:rsidRDefault="00445163" w:rsidP="00364619">
      <w:pPr>
        <w:spacing w:after="120"/>
      </w:pPr>
      <w:r>
        <w:t>Az ön feladata elkészíteni egy olyan grafiku</w:t>
      </w:r>
      <w:r w:rsidR="00364619">
        <w:t>s alkalmazá</w:t>
      </w:r>
      <w:r w:rsidR="00E651E3">
        <w:t>s</w:t>
      </w:r>
      <w:r>
        <w:t>t, amely</w:t>
      </w:r>
      <w:r w:rsidR="00E651E3">
        <w:t xml:space="preserve"> </w:t>
      </w:r>
      <w:r w:rsidR="00364619">
        <w:t xml:space="preserve">mögött adatbázis működik. Az adatbázis szerkezete és néhány adat már adott, amelyet megtalál a </w:t>
      </w:r>
      <w:r w:rsidR="00E651E3">
        <w:rPr>
          <w:i/>
        </w:rPr>
        <w:t>netflix</w:t>
      </w:r>
      <w:r w:rsidR="00364619" w:rsidRPr="00476CCB">
        <w:rPr>
          <w:i/>
        </w:rPr>
        <w:t>.sql</w:t>
      </w:r>
      <w:r w:rsidR="00364619">
        <w:t xml:space="preserve"> fájlban. </w:t>
      </w:r>
      <w:r w:rsidR="00364619" w:rsidRPr="00476CCB">
        <w:rPr>
          <w:b/>
        </w:rPr>
        <w:t>Importálja</w:t>
      </w:r>
      <w:r w:rsidR="00364619">
        <w:t xml:space="preserve"> ezt az adatbázist az ön által használt adatbázis kezelőbe és a továbbiakban ezzel dolgozzon.</w:t>
      </w:r>
      <w:r w:rsidR="00364619">
        <w:br/>
        <w:t>(</w:t>
      </w:r>
      <w:r w:rsidR="00364619" w:rsidRPr="00476CCB">
        <w:rPr>
          <w:i/>
        </w:rPr>
        <w:t xml:space="preserve">Ha nem tudja importálni, akkor készítsen egy </w:t>
      </w:r>
      <w:r w:rsidR="00364619">
        <w:rPr>
          <w:i/>
        </w:rPr>
        <w:t>ugyan ilyen</w:t>
      </w:r>
      <w:r w:rsidR="00364619" w:rsidRPr="00476CCB">
        <w:rPr>
          <w:i/>
        </w:rPr>
        <w:t xml:space="preserve"> szerkezetű adatbázis (</w:t>
      </w:r>
      <w:r w:rsidR="00364619">
        <w:rPr>
          <w:i/>
        </w:rPr>
        <w:t xml:space="preserve">1. </w:t>
      </w:r>
      <w:r w:rsidR="00364619" w:rsidRPr="00476CCB">
        <w:rPr>
          <w:i/>
        </w:rPr>
        <w:t>ábra) és vegyen fel minden táblába 5-5 rekordot.</w:t>
      </w:r>
      <w:r w:rsidR="00364619">
        <w:t>)</w:t>
      </w:r>
    </w:p>
    <w:p w14:paraId="4A6F154B" w14:textId="67062557" w:rsidR="00364619" w:rsidRDefault="00225448" w:rsidP="00364619">
      <w:pPr>
        <w:keepNext/>
        <w:spacing w:after="120"/>
        <w:jc w:val="center"/>
      </w:pPr>
      <w:r w:rsidRPr="00225448">
        <w:rPr>
          <w:noProof/>
        </w:rPr>
        <w:drawing>
          <wp:inline distT="0" distB="0" distL="0" distR="0" wp14:anchorId="71D35F88" wp14:editId="46DFA05C">
            <wp:extent cx="3553547" cy="1704442"/>
            <wp:effectExtent l="0" t="0" r="8890" b="0"/>
            <wp:docPr id="12246747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74765" name=""/>
                    <pic:cNvPicPr/>
                  </pic:nvPicPr>
                  <pic:blipFill rotWithShape="1">
                    <a:blip r:embed="rId8"/>
                    <a:srcRect l="5500" t="19509" r="5311" b="5986"/>
                    <a:stretch/>
                  </pic:blipFill>
                  <pic:spPr bwMode="auto">
                    <a:xfrm>
                      <a:off x="0" y="0"/>
                      <a:ext cx="3581182" cy="171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0C307" w14:textId="64494F02" w:rsidR="00364619" w:rsidRDefault="008D70E5" w:rsidP="00364619">
      <w:pPr>
        <w:pStyle w:val="Kpalrs"/>
        <w:jc w:val="center"/>
      </w:pPr>
      <w:fldSimple w:instr=" SEQ ábra \* ARABIC ">
        <w:r>
          <w:rPr>
            <w:noProof/>
          </w:rPr>
          <w:t>1</w:t>
        </w:r>
      </w:fldSimple>
      <w:r w:rsidR="00364619">
        <w:t>. ábra: Adatbázis szerkezete</w:t>
      </w:r>
    </w:p>
    <w:p w14:paraId="2696A2C9" w14:textId="066E55BB" w:rsidR="00364619" w:rsidRDefault="00364619" w:rsidP="00364619">
      <w:pPr>
        <w:spacing w:after="120"/>
      </w:pPr>
      <w:r w:rsidRPr="00E8535E">
        <w:rPr>
          <w:b/>
        </w:rPr>
        <w:t>Készítsen grafikus alkalmazást</w:t>
      </w:r>
      <w:r>
        <w:t xml:space="preserve"> </w:t>
      </w:r>
      <w:r w:rsidR="000643D8">
        <w:rPr>
          <w:i/>
          <w:iCs/>
        </w:rPr>
        <w:t>Net</w:t>
      </w:r>
      <w:r w:rsidR="00225448">
        <w:rPr>
          <w:i/>
          <w:iCs/>
        </w:rPr>
        <w:t>f</w:t>
      </w:r>
      <w:r w:rsidR="000643D8">
        <w:rPr>
          <w:i/>
          <w:iCs/>
        </w:rPr>
        <w:t>lixMovies</w:t>
      </w:r>
      <w:r>
        <w:t xml:space="preserve"> néven az Ön által használt fejlesztői környezetben.</w:t>
      </w:r>
    </w:p>
    <w:p w14:paraId="7BEFB82E" w14:textId="3442432A" w:rsidR="00364619" w:rsidRDefault="00364619" w:rsidP="00364619">
      <w:pPr>
        <w:spacing w:after="120"/>
      </w:pPr>
      <w:r>
        <w:t>Az alkalmazás</w:t>
      </w:r>
      <w:r w:rsidR="000643D8">
        <w:t>t egy</w:t>
      </w:r>
      <w:r>
        <w:t xml:space="preserve"> fő funkcióval</w:t>
      </w:r>
      <w:r w:rsidR="000643D8">
        <w:t xml:space="preserve"> kell felvértezni</w:t>
      </w:r>
      <w:r>
        <w:t>, amelyet Önnek kell megvalósítania:</w:t>
      </w:r>
    </w:p>
    <w:p w14:paraId="70DFDF9E" w14:textId="0C0DFE79" w:rsidR="00225448" w:rsidRDefault="00225448" w:rsidP="00225448">
      <w:pPr>
        <w:pStyle w:val="Listaszerbekezds"/>
        <w:widowControl/>
        <w:numPr>
          <w:ilvl w:val="0"/>
          <w:numId w:val="14"/>
        </w:numPr>
        <w:suppressAutoHyphens w:val="0"/>
        <w:spacing w:after="120"/>
      </w:pPr>
      <w:r>
        <w:t>Filmek listázása szűrési lehetőséggel</w:t>
      </w:r>
    </w:p>
    <w:p w14:paraId="23D27175" w14:textId="17D30F21" w:rsidR="00A07D88" w:rsidRDefault="00364619" w:rsidP="00364619">
      <w:pPr>
        <w:spacing w:after="120"/>
      </w:pPr>
      <w:r>
        <w:t xml:space="preserve">Ügyeljen arra, hogy </w:t>
      </w:r>
      <w:r w:rsidR="00225448">
        <w:t xml:space="preserve">az alkalmazás </w:t>
      </w:r>
      <w:r w:rsidRPr="00E8535E">
        <w:rPr>
          <w:b/>
        </w:rPr>
        <w:t>használat</w:t>
      </w:r>
      <w:r w:rsidR="00225448">
        <w:rPr>
          <w:b/>
        </w:rPr>
        <w:t>a</w:t>
      </w:r>
      <w:r>
        <w:t xml:space="preserve"> legyen </w:t>
      </w:r>
      <w:r w:rsidRPr="00E8535E">
        <w:rPr>
          <w:b/>
        </w:rPr>
        <w:t>egyszerű</w:t>
      </w:r>
      <w:r>
        <w:t xml:space="preserve">, a mezei felhasználók számára is legyen </w:t>
      </w:r>
      <w:r w:rsidRPr="00E8535E">
        <w:rPr>
          <w:b/>
        </w:rPr>
        <w:t>egyértelmű</w:t>
      </w:r>
      <w:r>
        <w:t xml:space="preserve"> minden része.</w:t>
      </w:r>
    </w:p>
    <w:p w14:paraId="16F82CFF" w14:textId="77777777" w:rsidR="00A07D88" w:rsidRDefault="00A07D88">
      <w:pPr>
        <w:widowControl/>
        <w:suppressAutoHyphens w:val="0"/>
      </w:pPr>
      <w:r>
        <w:br w:type="page"/>
      </w:r>
    </w:p>
    <w:p w14:paraId="5B574CE0" w14:textId="0375D019" w:rsidR="00364619" w:rsidRDefault="00225448" w:rsidP="00364619">
      <w:pPr>
        <w:pStyle w:val="Listaszerbekezds"/>
        <w:widowControl/>
        <w:numPr>
          <w:ilvl w:val="0"/>
          <w:numId w:val="15"/>
        </w:numPr>
        <w:suppressAutoHyphens w:val="0"/>
        <w:spacing w:before="240" w:after="120"/>
        <w:ind w:left="714" w:hanging="357"/>
      </w:pPr>
      <w:r>
        <w:rPr>
          <w:b/>
        </w:rPr>
        <w:lastRenderedPageBreak/>
        <w:t xml:space="preserve">Listázás szűréssel </w:t>
      </w:r>
      <w:r w:rsidR="00364619" w:rsidRPr="0003568F">
        <w:rPr>
          <w:i/>
        </w:rPr>
        <w:t xml:space="preserve">(minta: </w:t>
      </w:r>
      <w:r w:rsidR="008D70E5">
        <w:rPr>
          <w:i/>
        </w:rPr>
        <w:t>2</w:t>
      </w:r>
      <w:r w:rsidR="00364619" w:rsidRPr="0003568F">
        <w:rPr>
          <w:i/>
        </w:rPr>
        <w:t>. ábra)</w:t>
      </w:r>
    </w:p>
    <w:p w14:paraId="3F2D1022" w14:textId="78985057" w:rsidR="00364619" w:rsidRDefault="00225448" w:rsidP="00364619">
      <w:pPr>
        <w:spacing w:after="120"/>
        <w:ind w:left="360"/>
      </w:pPr>
      <w:r>
        <w:t>A grafikus alkalmazásban helyezzen két beviteli mezőt, melyekbe pozitív, valós számérték írható. Gondoskodjon arról, hogy a beviteli mező csakis 0-10 közötti valós számokat fogadjanak.</w:t>
      </w:r>
    </w:p>
    <w:p w14:paraId="243EE4B5" w14:textId="75C42105" w:rsidR="00225448" w:rsidRDefault="00225448" w:rsidP="00364619">
      <w:pPr>
        <w:spacing w:after="120"/>
        <w:ind w:left="360"/>
      </w:pPr>
      <w:r>
        <w:t>A beviteli mezők közelében helyezzen el egy gombot, amellyel a lekérdezés elindíthatóvá válik.</w:t>
      </w:r>
    </w:p>
    <w:p w14:paraId="5B408210" w14:textId="3E37CD97" w:rsidR="00225448" w:rsidRDefault="00225448" w:rsidP="00364619">
      <w:pPr>
        <w:spacing w:after="120"/>
        <w:ind w:left="360"/>
      </w:pPr>
      <w:r>
        <w:t>A két beolvasott érték a filmek értékelésének a minimumát és a maximumát jelzi. Az adatbázisból olyan rekordokat kérdezzen le, amelyek ebbe az intervallumba esnek. (Az intervallum szélei is beleesnek az intervallumba, tehát zártnak tekinthető.)</w:t>
      </w:r>
    </w:p>
    <w:p w14:paraId="66470B0B" w14:textId="6556029E" w:rsidR="00364619" w:rsidRDefault="00225448" w:rsidP="00364619">
      <w:pPr>
        <w:spacing w:after="120"/>
        <w:ind w:left="360"/>
      </w:pPr>
      <w:r>
        <w:t>Miután a gomb lenyomásra került, a feltételeknek megfelelő filmek jelenjenek meg</w:t>
      </w:r>
      <w:r w:rsidR="00364619">
        <w:t xml:space="preserve"> </w:t>
      </w:r>
      <w:r w:rsidR="00364619" w:rsidRPr="00E8535E">
        <w:rPr>
          <w:b/>
        </w:rPr>
        <w:t>táblázatos</w:t>
      </w:r>
      <w:r w:rsidR="00364619">
        <w:t xml:space="preserve"> formában</w:t>
      </w:r>
    </w:p>
    <w:p w14:paraId="73B3D851" w14:textId="29C1A1DA" w:rsidR="00225448" w:rsidRDefault="00225448" w:rsidP="00364619">
      <w:pPr>
        <w:spacing w:after="120"/>
        <w:ind w:left="360"/>
      </w:pPr>
      <w:r>
        <w:t xml:space="preserve">A táblázatban a következő mezőket jelenítse meg: </w:t>
      </w:r>
    </w:p>
    <w:p w14:paraId="16B016A9" w14:textId="7C11AA20" w:rsidR="00225448" w:rsidRDefault="00225448" w:rsidP="00225448">
      <w:pPr>
        <w:pStyle w:val="Listaszerbekezds"/>
        <w:numPr>
          <w:ilvl w:val="0"/>
          <w:numId w:val="21"/>
        </w:numPr>
        <w:spacing w:after="120"/>
        <w:ind w:left="851" w:hanging="284"/>
      </w:pPr>
      <w:r>
        <w:t>Film címe</w:t>
      </w:r>
    </w:p>
    <w:p w14:paraId="5BF294B2" w14:textId="1917BC46" w:rsidR="00225448" w:rsidRDefault="00225448" w:rsidP="00225448">
      <w:pPr>
        <w:pStyle w:val="Listaszerbekezds"/>
        <w:numPr>
          <w:ilvl w:val="0"/>
          <w:numId w:val="21"/>
        </w:numPr>
        <w:spacing w:after="120"/>
        <w:ind w:left="851" w:hanging="284"/>
      </w:pPr>
      <w:r>
        <w:t>Film rendezője</w:t>
      </w:r>
    </w:p>
    <w:p w14:paraId="600E0EC1" w14:textId="1C2692DB" w:rsidR="00225448" w:rsidRDefault="00225448" w:rsidP="00225448">
      <w:pPr>
        <w:pStyle w:val="Listaszerbekezds"/>
        <w:numPr>
          <w:ilvl w:val="0"/>
          <w:numId w:val="21"/>
        </w:numPr>
        <w:spacing w:after="120"/>
        <w:ind w:left="851" w:hanging="284"/>
      </w:pPr>
      <w:r>
        <w:t>Film értékelése</w:t>
      </w:r>
    </w:p>
    <w:p w14:paraId="41C67725" w14:textId="3F5031E5" w:rsidR="00225448" w:rsidRDefault="00225448" w:rsidP="00225448">
      <w:pPr>
        <w:pStyle w:val="Listaszerbekezds"/>
        <w:numPr>
          <w:ilvl w:val="0"/>
          <w:numId w:val="21"/>
        </w:numPr>
        <w:spacing w:after="120"/>
        <w:ind w:left="851" w:hanging="284"/>
      </w:pPr>
      <w:r>
        <w:t>Film nyelve</w:t>
      </w:r>
    </w:p>
    <w:p w14:paraId="57C7713B" w14:textId="632FF36A" w:rsidR="00485F2F" w:rsidRDefault="00485F2F" w:rsidP="00225448">
      <w:pPr>
        <w:pStyle w:val="Listaszerbekezds"/>
        <w:numPr>
          <w:ilvl w:val="0"/>
          <w:numId w:val="21"/>
        </w:numPr>
        <w:spacing w:after="120"/>
        <w:ind w:left="851" w:hanging="284"/>
      </w:pPr>
      <w:r>
        <w:t>Hozzáadás dátuma</w:t>
      </w:r>
    </w:p>
    <w:p w14:paraId="7693471B" w14:textId="1FBA0685" w:rsidR="00225448" w:rsidRDefault="00225448" w:rsidP="00225448">
      <w:pPr>
        <w:spacing w:after="120"/>
        <w:ind w:left="360"/>
      </w:pPr>
      <w:r>
        <w:t>A megjelenő rekordok értékelés szerint csökkenő sorrendbe legyenek rendezve a kliens programban.</w:t>
      </w:r>
    </w:p>
    <w:p w14:paraId="714320C9" w14:textId="23D5F35A" w:rsidR="008B2CCD" w:rsidRDefault="00364619" w:rsidP="00A07D88">
      <w:pPr>
        <w:spacing w:after="120"/>
        <w:ind w:left="360"/>
      </w:pPr>
      <w:r>
        <w:t xml:space="preserve">Ha egy </w:t>
      </w:r>
      <w:r w:rsidR="00225448">
        <w:t>újabb lekérdezést indítunk a gomb segítségével, akkor frissüljön a lista is a kliens programban.</w:t>
      </w:r>
    </w:p>
    <w:p w14:paraId="15672320" w14:textId="77777777" w:rsidR="00364619" w:rsidRDefault="00364619" w:rsidP="00364619">
      <w:pPr>
        <w:spacing w:after="120"/>
        <w:ind w:left="360"/>
      </w:pPr>
    </w:p>
    <w:p w14:paraId="7E3F2515" w14:textId="77777777" w:rsidR="008D70E5" w:rsidRDefault="008D70E5" w:rsidP="008D70E5">
      <w:pPr>
        <w:keepNext/>
        <w:spacing w:after="120"/>
        <w:ind w:left="360"/>
        <w:jc w:val="center"/>
      </w:pPr>
      <w:r w:rsidRPr="008D70E5">
        <w:rPr>
          <w:noProof/>
        </w:rPr>
        <w:drawing>
          <wp:inline distT="0" distB="0" distL="0" distR="0" wp14:anchorId="57FACA34" wp14:editId="5A0D55A7">
            <wp:extent cx="4975022" cy="4250131"/>
            <wp:effectExtent l="0" t="0" r="0" b="0"/>
            <wp:docPr id="11239579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7978" name=""/>
                    <pic:cNvPicPr/>
                  </pic:nvPicPr>
                  <pic:blipFill rotWithShape="1">
                    <a:blip r:embed="rId9"/>
                    <a:srcRect b="10328"/>
                    <a:stretch/>
                  </pic:blipFill>
                  <pic:spPr bwMode="auto">
                    <a:xfrm>
                      <a:off x="0" y="0"/>
                      <a:ext cx="4978299" cy="425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87FB" w14:textId="493A0771" w:rsidR="001026BF" w:rsidRDefault="008D70E5" w:rsidP="008D70E5">
      <w:pPr>
        <w:pStyle w:val="Kpalrs"/>
        <w:jc w:val="center"/>
        <w:rPr>
          <w:rFonts w:cs="Mangal"/>
          <w:b/>
          <w:i w:val="0"/>
          <w:sz w:val="36"/>
          <w:szCs w:val="36"/>
        </w:rPr>
      </w:pPr>
      <w:r>
        <w:t>2. ábra</w:t>
      </w:r>
    </w:p>
    <w:sectPr w:rsidR="001026BF" w:rsidSect="00721714">
      <w:headerReference w:type="default" r:id="rId10"/>
      <w:footerReference w:type="default" r:id="rId11"/>
      <w:pgSz w:w="11906" w:h="16838"/>
      <w:pgMar w:top="993" w:right="1134" w:bottom="85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90D21" w14:textId="77777777" w:rsidR="00E43D31" w:rsidRDefault="00E43D31" w:rsidP="009513C1">
      <w:r>
        <w:separator/>
      </w:r>
    </w:p>
  </w:endnote>
  <w:endnote w:type="continuationSeparator" w:id="0">
    <w:p w14:paraId="69019D5D" w14:textId="77777777" w:rsidR="00E43D31" w:rsidRDefault="00E43D31" w:rsidP="00951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34920" w14:textId="2AAEC9BD" w:rsidR="005C1521" w:rsidRDefault="005C1521" w:rsidP="003B79C8">
    <w:pPr>
      <w:pStyle w:val="llb"/>
      <w:pBdr>
        <w:top w:val="double" w:sz="4" w:space="1" w:color="auto"/>
      </w:pBdr>
      <w:tabs>
        <w:tab w:val="clear" w:pos="9072"/>
        <w:tab w:val="right" w:pos="9638"/>
      </w:tabs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51EB9" w14:textId="77777777" w:rsidR="00E43D31" w:rsidRDefault="00E43D31" w:rsidP="009513C1">
      <w:r>
        <w:separator/>
      </w:r>
    </w:p>
  </w:footnote>
  <w:footnote w:type="continuationSeparator" w:id="0">
    <w:p w14:paraId="375B1BE2" w14:textId="77777777" w:rsidR="00E43D31" w:rsidRDefault="00E43D31" w:rsidP="00951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967665" w14:textId="63F17014" w:rsidR="005C1521" w:rsidRPr="003B79C8" w:rsidRDefault="005C1521" w:rsidP="00295276">
    <w:pPr>
      <w:pStyle w:val="lfej"/>
      <w:pBdr>
        <w:bottom w:val="double" w:sz="4" w:space="1" w:color="auto"/>
      </w:pBdr>
      <w:tabs>
        <w:tab w:val="clear" w:pos="9072"/>
        <w:tab w:val="right" w:pos="9498"/>
      </w:tabs>
      <w:spacing w:line="276" w:lineRule="auto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4pt;height:5.2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6715B8E"/>
    <w:multiLevelType w:val="hybridMultilevel"/>
    <w:tmpl w:val="1D6062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873CD"/>
    <w:multiLevelType w:val="hybridMultilevel"/>
    <w:tmpl w:val="A6160FD4"/>
    <w:lvl w:ilvl="0" w:tplc="040E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0D1352F3"/>
    <w:multiLevelType w:val="hybridMultilevel"/>
    <w:tmpl w:val="290AB19C"/>
    <w:lvl w:ilvl="0" w:tplc="90A211F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B3800"/>
    <w:multiLevelType w:val="hybridMultilevel"/>
    <w:tmpl w:val="EBACDADA"/>
    <w:lvl w:ilvl="0" w:tplc="E74E40D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B0B98"/>
    <w:multiLevelType w:val="hybridMultilevel"/>
    <w:tmpl w:val="F3E403C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15B4BC3"/>
    <w:multiLevelType w:val="hybridMultilevel"/>
    <w:tmpl w:val="001A3A20"/>
    <w:lvl w:ilvl="0" w:tplc="226844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06D2F"/>
    <w:multiLevelType w:val="hybridMultilevel"/>
    <w:tmpl w:val="DCE49A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74702"/>
    <w:multiLevelType w:val="hybridMultilevel"/>
    <w:tmpl w:val="14CE960C"/>
    <w:lvl w:ilvl="0" w:tplc="009004B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53CD2"/>
    <w:multiLevelType w:val="hybridMultilevel"/>
    <w:tmpl w:val="AA0E4A98"/>
    <w:lvl w:ilvl="0" w:tplc="373C5858">
      <w:start w:val="1"/>
      <w:numFmt w:val="lowerLetter"/>
      <w:lvlText w:val="%1.)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FC7187C"/>
    <w:multiLevelType w:val="hybridMultilevel"/>
    <w:tmpl w:val="724C5C4E"/>
    <w:lvl w:ilvl="0" w:tplc="070EF6E0">
      <w:start w:val="1"/>
      <w:numFmt w:val="upperLetter"/>
      <w:lvlText w:val="%1.)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8029A"/>
    <w:multiLevelType w:val="hybridMultilevel"/>
    <w:tmpl w:val="F808EF0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6EB0CF8"/>
    <w:multiLevelType w:val="hybridMultilevel"/>
    <w:tmpl w:val="6E704E9C"/>
    <w:lvl w:ilvl="0" w:tplc="040E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4FDC613B"/>
    <w:multiLevelType w:val="hybridMultilevel"/>
    <w:tmpl w:val="C770C184"/>
    <w:lvl w:ilvl="0" w:tplc="2AB614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A2E5C"/>
    <w:multiLevelType w:val="hybridMultilevel"/>
    <w:tmpl w:val="7098D8B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214BC"/>
    <w:multiLevelType w:val="hybridMultilevel"/>
    <w:tmpl w:val="3226604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71C7D1F"/>
    <w:multiLevelType w:val="hybridMultilevel"/>
    <w:tmpl w:val="C15211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7531D"/>
    <w:multiLevelType w:val="hybridMultilevel"/>
    <w:tmpl w:val="76B2EB80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0E31699"/>
    <w:multiLevelType w:val="hybridMultilevel"/>
    <w:tmpl w:val="83B07534"/>
    <w:lvl w:ilvl="0" w:tplc="6D62A4A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26265"/>
    <w:multiLevelType w:val="hybridMultilevel"/>
    <w:tmpl w:val="FD987E0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5412">
    <w:abstractNumId w:val="0"/>
  </w:num>
  <w:num w:numId="2" w16cid:durableId="616108868">
    <w:abstractNumId w:val="1"/>
  </w:num>
  <w:num w:numId="3" w16cid:durableId="554006923">
    <w:abstractNumId w:val="2"/>
  </w:num>
  <w:num w:numId="4" w16cid:durableId="1802921402">
    <w:abstractNumId w:val="19"/>
  </w:num>
  <w:num w:numId="5" w16cid:durableId="909340373">
    <w:abstractNumId w:val="14"/>
  </w:num>
  <w:num w:numId="6" w16cid:durableId="410272729">
    <w:abstractNumId w:val="21"/>
  </w:num>
  <w:num w:numId="7" w16cid:durableId="1172991513">
    <w:abstractNumId w:val="9"/>
  </w:num>
  <w:num w:numId="8" w16cid:durableId="2075664250">
    <w:abstractNumId w:val="7"/>
  </w:num>
  <w:num w:numId="9" w16cid:durableId="1157497123">
    <w:abstractNumId w:val="4"/>
  </w:num>
  <w:num w:numId="10" w16cid:durableId="1981229001">
    <w:abstractNumId w:val="13"/>
  </w:num>
  <w:num w:numId="11" w16cid:durableId="650790966">
    <w:abstractNumId w:val="17"/>
  </w:num>
  <w:num w:numId="12" w16cid:durableId="473060644">
    <w:abstractNumId w:val="18"/>
  </w:num>
  <w:num w:numId="13" w16cid:durableId="1013148162">
    <w:abstractNumId w:val="16"/>
  </w:num>
  <w:num w:numId="14" w16cid:durableId="1740713882">
    <w:abstractNumId w:val="8"/>
  </w:num>
  <w:num w:numId="15" w16cid:durableId="1001857769">
    <w:abstractNumId w:val="20"/>
  </w:num>
  <w:num w:numId="16" w16cid:durableId="811675695">
    <w:abstractNumId w:val="11"/>
  </w:num>
  <w:num w:numId="17" w16cid:durableId="1051417909">
    <w:abstractNumId w:val="15"/>
  </w:num>
  <w:num w:numId="18" w16cid:durableId="1250575815">
    <w:abstractNumId w:val="6"/>
  </w:num>
  <w:num w:numId="19" w16cid:durableId="631521210">
    <w:abstractNumId w:val="10"/>
  </w:num>
  <w:num w:numId="20" w16cid:durableId="426657818">
    <w:abstractNumId w:val="5"/>
  </w:num>
  <w:num w:numId="21" w16cid:durableId="531184723">
    <w:abstractNumId w:val="3"/>
  </w:num>
  <w:num w:numId="22" w16cid:durableId="96011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E1"/>
    <w:rsid w:val="0001168A"/>
    <w:rsid w:val="0001278E"/>
    <w:rsid w:val="00040F68"/>
    <w:rsid w:val="000604DC"/>
    <w:rsid w:val="00064292"/>
    <w:rsid w:val="000643D8"/>
    <w:rsid w:val="000669EE"/>
    <w:rsid w:val="00067328"/>
    <w:rsid w:val="00072171"/>
    <w:rsid w:val="00073FB3"/>
    <w:rsid w:val="00074E47"/>
    <w:rsid w:val="000A6C21"/>
    <w:rsid w:val="000C70E6"/>
    <w:rsid w:val="000D771D"/>
    <w:rsid w:val="000E2F8C"/>
    <w:rsid w:val="000E7C60"/>
    <w:rsid w:val="000F15DF"/>
    <w:rsid w:val="001026BF"/>
    <w:rsid w:val="001119C0"/>
    <w:rsid w:val="00172039"/>
    <w:rsid w:val="00177E25"/>
    <w:rsid w:val="00184FEF"/>
    <w:rsid w:val="00190C19"/>
    <w:rsid w:val="001C0445"/>
    <w:rsid w:val="001F48DF"/>
    <w:rsid w:val="001F5AC0"/>
    <w:rsid w:val="00225448"/>
    <w:rsid w:val="00244594"/>
    <w:rsid w:val="00244D6C"/>
    <w:rsid w:val="00251FC8"/>
    <w:rsid w:val="00253D1D"/>
    <w:rsid w:val="002614FA"/>
    <w:rsid w:val="002621EE"/>
    <w:rsid w:val="00266E39"/>
    <w:rsid w:val="002742AF"/>
    <w:rsid w:val="002851A1"/>
    <w:rsid w:val="00292037"/>
    <w:rsid w:val="00293DE1"/>
    <w:rsid w:val="00295276"/>
    <w:rsid w:val="00297B4A"/>
    <w:rsid w:val="002A3018"/>
    <w:rsid w:val="002D2610"/>
    <w:rsid w:val="002E07FB"/>
    <w:rsid w:val="002E4143"/>
    <w:rsid w:val="002F4A66"/>
    <w:rsid w:val="00306A02"/>
    <w:rsid w:val="003119FE"/>
    <w:rsid w:val="0031432D"/>
    <w:rsid w:val="00315790"/>
    <w:rsid w:val="00351EB0"/>
    <w:rsid w:val="00364619"/>
    <w:rsid w:val="00390D4C"/>
    <w:rsid w:val="0039377C"/>
    <w:rsid w:val="003A27AC"/>
    <w:rsid w:val="003B06CE"/>
    <w:rsid w:val="003B4985"/>
    <w:rsid w:val="003B79C8"/>
    <w:rsid w:val="003E7B51"/>
    <w:rsid w:val="003F1F2D"/>
    <w:rsid w:val="003F20C6"/>
    <w:rsid w:val="003F320E"/>
    <w:rsid w:val="004212A2"/>
    <w:rsid w:val="00437328"/>
    <w:rsid w:val="00445163"/>
    <w:rsid w:val="00460B76"/>
    <w:rsid w:val="00485F2F"/>
    <w:rsid w:val="004908BF"/>
    <w:rsid w:val="004A3F37"/>
    <w:rsid w:val="004A534B"/>
    <w:rsid w:val="004B3412"/>
    <w:rsid w:val="00514257"/>
    <w:rsid w:val="00544ED5"/>
    <w:rsid w:val="00566C0C"/>
    <w:rsid w:val="005713E8"/>
    <w:rsid w:val="005752C7"/>
    <w:rsid w:val="005A1ACA"/>
    <w:rsid w:val="005A21B3"/>
    <w:rsid w:val="005A6108"/>
    <w:rsid w:val="005B1F82"/>
    <w:rsid w:val="005B3B9E"/>
    <w:rsid w:val="005C1521"/>
    <w:rsid w:val="005C4531"/>
    <w:rsid w:val="005C6333"/>
    <w:rsid w:val="005C6A62"/>
    <w:rsid w:val="005F360F"/>
    <w:rsid w:val="006244B2"/>
    <w:rsid w:val="006249B3"/>
    <w:rsid w:val="0063751A"/>
    <w:rsid w:val="00661848"/>
    <w:rsid w:val="00661E66"/>
    <w:rsid w:val="00663221"/>
    <w:rsid w:val="006775CE"/>
    <w:rsid w:val="006A17A4"/>
    <w:rsid w:val="006B7DC0"/>
    <w:rsid w:val="006C073D"/>
    <w:rsid w:val="006D1F86"/>
    <w:rsid w:val="006D52AD"/>
    <w:rsid w:val="007058D6"/>
    <w:rsid w:val="00715BB5"/>
    <w:rsid w:val="00721714"/>
    <w:rsid w:val="00726B87"/>
    <w:rsid w:val="00731121"/>
    <w:rsid w:val="00737B4D"/>
    <w:rsid w:val="00747119"/>
    <w:rsid w:val="0075128C"/>
    <w:rsid w:val="00756854"/>
    <w:rsid w:val="00784FB2"/>
    <w:rsid w:val="00794C1F"/>
    <w:rsid w:val="0079735E"/>
    <w:rsid w:val="007A36B9"/>
    <w:rsid w:val="007B09B3"/>
    <w:rsid w:val="007C01C2"/>
    <w:rsid w:val="007C2E74"/>
    <w:rsid w:val="007E31D4"/>
    <w:rsid w:val="00806BB4"/>
    <w:rsid w:val="00811C1B"/>
    <w:rsid w:val="008309CD"/>
    <w:rsid w:val="00844C97"/>
    <w:rsid w:val="00846A41"/>
    <w:rsid w:val="00853D9D"/>
    <w:rsid w:val="008B2CCD"/>
    <w:rsid w:val="008C7091"/>
    <w:rsid w:val="008D70E5"/>
    <w:rsid w:val="008F1612"/>
    <w:rsid w:val="009513C1"/>
    <w:rsid w:val="00951A56"/>
    <w:rsid w:val="009532F4"/>
    <w:rsid w:val="009557D3"/>
    <w:rsid w:val="00972BE1"/>
    <w:rsid w:val="00975926"/>
    <w:rsid w:val="00976C22"/>
    <w:rsid w:val="009800F2"/>
    <w:rsid w:val="00982D8A"/>
    <w:rsid w:val="009A1F64"/>
    <w:rsid w:val="009B73E9"/>
    <w:rsid w:val="009D4021"/>
    <w:rsid w:val="009D66E7"/>
    <w:rsid w:val="009D76EA"/>
    <w:rsid w:val="00A07D88"/>
    <w:rsid w:val="00A1098F"/>
    <w:rsid w:val="00A25928"/>
    <w:rsid w:val="00A528FC"/>
    <w:rsid w:val="00A558C9"/>
    <w:rsid w:val="00A60802"/>
    <w:rsid w:val="00A62FF7"/>
    <w:rsid w:val="00A80B2C"/>
    <w:rsid w:val="00A87FE2"/>
    <w:rsid w:val="00A90F8F"/>
    <w:rsid w:val="00AA7F8C"/>
    <w:rsid w:val="00AB6977"/>
    <w:rsid w:val="00AE5ED1"/>
    <w:rsid w:val="00AF2F48"/>
    <w:rsid w:val="00B01D11"/>
    <w:rsid w:val="00B13A98"/>
    <w:rsid w:val="00B252CB"/>
    <w:rsid w:val="00B51318"/>
    <w:rsid w:val="00B705F1"/>
    <w:rsid w:val="00B70F38"/>
    <w:rsid w:val="00B85099"/>
    <w:rsid w:val="00B94F57"/>
    <w:rsid w:val="00B950B5"/>
    <w:rsid w:val="00BA1407"/>
    <w:rsid w:val="00BA5ECD"/>
    <w:rsid w:val="00BD3A35"/>
    <w:rsid w:val="00BD5554"/>
    <w:rsid w:val="00C04127"/>
    <w:rsid w:val="00C20916"/>
    <w:rsid w:val="00C20F40"/>
    <w:rsid w:val="00C248B2"/>
    <w:rsid w:val="00C258B0"/>
    <w:rsid w:val="00C32222"/>
    <w:rsid w:val="00C40432"/>
    <w:rsid w:val="00C6369B"/>
    <w:rsid w:val="00C671F3"/>
    <w:rsid w:val="00C71813"/>
    <w:rsid w:val="00C80047"/>
    <w:rsid w:val="00C81452"/>
    <w:rsid w:val="00C87DB0"/>
    <w:rsid w:val="00C962E9"/>
    <w:rsid w:val="00CA313C"/>
    <w:rsid w:val="00CB1FC6"/>
    <w:rsid w:val="00CD3342"/>
    <w:rsid w:val="00CD3841"/>
    <w:rsid w:val="00CF3B6C"/>
    <w:rsid w:val="00D1630F"/>
    <w:rsid w:val="00D3489B"/>
    <w:rsid w:val="00D476F1"/>
    <w:rsid w:val="00D966F5"/>
    <w:rsid w:val="00DA121F"/>
    <w:rsid w:val="00DA47E8"/>
    <w:rsid w:val="00E100FF"/>
    <w:rsid w:val="00E176DC"/>
    <w:rsid w:val="00E23872"/>
    <w:rsid w:val="00E35A5C"/>
    <w:rsid w:val="00E43D31"/>
    <w:rsid w:val="00E4421D"/>
    <w:rsid w:val="00E651E3"/>
    <w:rsid w:val="00E6680F"/>
    <w:rsid w:val="00EC23E2"/>
    <w:rsid w:val="00EC3232"/>
    <w:rsid w:val="00ED4D5B"/>
    <w:rsid w:val="00ED4D67"/>
    <w:rsid w:val="00EE1970"/>
    <w:rsid w:val="00EE799B"/>
    <w:rsid w:val="00F05DCB"/>
    <w:rsid w:val="00F0630A"/>
    <w:rsid w:val="00F118E7"/>
    <w:rsid w:val="00F42662"/>
    <w:rsid w:val="00F4567D"/>
    <w:rsid w:val="00F51A5D"/>
    <w:rsid w:val="00F576DD"/>
    <w:rsid w:val="00F63C6E"/>
    <w:rsid w:val="00F66D1D"/>
    <w:rsid w:val="00F7428B"/>
    <w:rsid w:val="00F81AAF"/>
    <w:rsid w:val="00F92C5A"/>
    <w:rsid w:val="00F92CE2"/>
    <w:rsid w:val="00F94B30"/>
    <w:rsid w:val="00FD5569"/>
    <w:rsid w:val="00FD7254"/>
    <w:rsid w:val="00FF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98B4E65"/>
  <w15:chartTrackingRefBased/>
  <w15:docId w15:val="{7E7A06CC-0955-40F9-B56B-841356D3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eastAsia="hi-I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Felsorolsjel">
    <w:name w:val="Felsorolásjel"/>
    <w:rPr>
      <w:rFonts w:ascii="OpenSymbol" w:eastAsia="OpenSymbol" w:hAnsi="OpenSymbol" w:cs="OpenSymbol"/>
    </w:rPr>
  </w:style>
  <w:style w:type="paragraph" w:customStyle="1" w:styleId="Cmsor">
    <w:name w:val="Címsor"/>
    <w:basedOn w:val="Norml"/>
    <w:next w:val="Szvegtrzs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Szvegtrzs">
    <w:name w:val="Body Text"/>
    <w:basedOn w:val="Norml"/>
    <w:pPr>
      <w:spacing w:after="120"/>
    </w:pPr>
  </w:style>
  <w:style w:type="paragraph" w:styleId="Lista">
    <w:name w:val="List"/>
    <w:basedOn w:val="Szvegtrzs"/>
  </w:style>
  <w:style w:type="paragraph" w:customStyle="1" w:styleId="Felirat">
    <w:name w:val="Felirat"/>
    <w:basedOn w:val="Norml"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pPr>
      <w:suppressLineNumbers/>
    </w:pPr>
  </w:style>
  <w:style w:type="paragraph" w:customStyle="1" w:styleId="Tblzattartalom">
    <w:name w:val="Táblázattartalom"/>
    <w:basedOn w:val="Norml"/>
    <w:pPr>
      <w:suppressLineNumbers/>
    </w:p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  <w:style w:type="table" w:styleId="Rcsostblzat">
    <w:name w:val="Table Grid"/>
    <w:basedOn w:val="Normltblzat"/>
    <w:uiPriority w:val="39"/>
    <w:rsid w:val="00293D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C258B0"/>
    <w:pPr>
      <w:ind w:left="720"/>
      <w:contextualSpacing/>
    </w:pPr>
    <w:rPr>
      <w:rFonts w:cs="Mangal"/>
      <w:szCs w:val="21"/>
    </w:rPr>
  </w:style>
  <w:style w:type="paragraph" w:styleId="lfej">
    <w:name w:val="header"/>
    <w:basedOn w:val="Norml"/>
    <w:link w:val="lfejChar"/>
    <w:uiPriority w:val="99"/>
    <w:unhideWhenUsed/>
    <w:rsid w:val="009513C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fejChar">
    <w:name w:val="Élőfej Char"/>
    <w:basedOn w:val="Bekezdsalapbettpusa"/>
    <w:link w:val="lfej"/>
    <w:uiPriority w:val="99"/>
    <w:rsid w:val="009513C1"/>
    <w:rPr>
      <w:rFonts w:eastAsia="SimSun" w:cs="Mangal"/>
      <w:kern w:val="1"/>
      <w:sz w:val="24"/>
      <w:szCs w:val="21"/>
      <w:lang w:eastAsia="hi-IN" w:bidi="hi-IN"/>
    </w:rPr>
  </w:style>
  <w:style w:type="paragraph" w:styleId="llb">
    <w:name w:val="footer"/>
    <w:basedOn w:val="Norml"/>
    <w:link w:val="llbChar"/>
    <w:uiPriority w:val="99"/>
    <w:unhideWhenUsed/>
    <w:rsid w:val="009513C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lbChar">
    <w:name w:val="Élőláb Char"/>
    <w:basedOn w:val="Bekezdsalapbettpusa"/>
    <w:link w:val="llb"/>
    <w:uiPriority w:val="99"/>
    <w:rsid w:val="009513C1"/>
    <w:rPr>
      <w:rFonts w:eastAsia="SimSun" w:cs="Mangal"/>
      <w:kern w:val="1"/>
      <w:sz w:val="24"/>
      <w:szCs w:val="21"/>
      <w:lang w:eastAsia="hi-IN" w:bidi="hi-IN"/>
    </w:rPr>
  </w:style>
  <w:style w:type="character" w:styleId="Hiperhivatkozs">
    <w:name w:val="Hyperlink"/>
    <w:basedOn w:val="Bekezdsalapbettpusa"/>
    <w:uiPriority w:val="99"/>
    <w:unhideWhenUsed/>
    <w:rsid w:val="00F118E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118E7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364619"/>
    <w:pPr>
      <w:widowControl/>
      <w:suppressAutoHyphens w:val="0"/>
      <w:spacing w:after="200"/>
    </w:pPr>
    <w:rPr>
      <w:rFonts w:eastAsiaTheme="minorHAnsi" w:cstheme="minorHAnsi"/>
      <w:i/>
      <w:iCs/>
      <w:color w:val="44546A" w:themeColor="text2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25655876CE4B84FAB92F95038508B2B" ma:contentTypeVersion="4" ma:contentTypeDescription="Új dokumentum létrehozása." ma:contentTypeScope="" ma:versionID="2718c1d154aba6f0fde3f73fbea72662">
  <xsd:schema xmlns:xsd="http://www.w3.org/2001/XMLSchema" xmlns:xs="http://www.w3.org/2001/XMLSchema" xmlns:p="http://schemas.microsoft.com/office/2006/metadata/properties" xmlns:ns2="21561b62-ff04-46d1-aed2-3cd711da5254" targetNamespace="http://schemas.microsoft.com/office/2006/metadata/properties" ma:root="true" ma:fieldsID="5c5b4813faca5ecf37591db2c7bc28e2" ns2:_="">
    <xsd:import namespace="21561b62-ff04-46d1-aed2-3cd711da52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61b62-ff04-46d1-aed2-3cd711da52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561b62-ff04-46d1-aed2-3cd711da5254" xsi:nil="true"/>
  </documentManagement>
</p:properties>
</file>

<file path=customXml/itemProps1.xml><?xml version="1.0" encoding="utf-8"?>
<ds:datastoreItem xmlns:ds="http://schemas.openxmlformats.org/officeDocument/2006/customXml" ds:itemID="{823F6F2E-8C45-45B3-BEC7-068DDB0844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F78505-AB1F-4BFF-9520-0F302C3EABB8}"/>
</file>

<file path=customXml/itemProps3.xml><?xml version="1.0" encoding="utf-8"?>
<ds:datastoreItem xmlns:ds="http://schemas.openxmlformats.org/officeDocument/2006/customXml" ds:itemID="{D470B720-481D-4C88-90F1-507BA18BBB08}"/>
</file>

<file path=customXml/itemProps4.xml><?xml version="1.0" encoding="utf-8"?>
<ds:datastoreItem xmlns:ds="http://schemas.openxmlformats.org/officeDocument/2006/customXml" ds:itemID="{5CE7ACCB-13EF-4A62-8639-6BEFF5E3AD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594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Szilasi István</dc:creator>
  <cp:keywords/>
  <dc:description/>
  <cp:lastModifiedBy>athene2018@hotmail.com</cp:lastModifiedBy>
  <cp:revision>41</cp:revision>
  <cp:lastPrinted>2024-04-25T07:38:00Z</cp:lastPrinted>
  <dcterms:created xsi:type="dcterms:W3CDTF">2025-03-31T18:15:00Z</dcterms:created>
  <dcterms:modified xsi:type="dcterms:W3CDTF">2025-04-17T14:23:00Z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0x010100625655876CE4B84FAB92F95038508B2B</vt:lpwstr>
  </property>
</Properties>
</file>